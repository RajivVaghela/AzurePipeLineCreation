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3F9D3" w14:textId="372D0CE8" w:rsidR="008669CB" w:rsidRDefault="008669CB" w:rsidP="008669CB">
      <w:pPr>
        <w:tabs>
          <w:tab w:val="num" w:pos="1440"/>
        </w:tabs>
        <w:ind w:left="1440" w:hanging="360"/>
        <w:textAlignment w:val="center"/>
      </w:pPr>
      <w:r>
        <w:t>Pipeline Creation</w:t>
      </w:r>
    </w:p>
    <w:p w14:paraId="399030EA" w14:textId="77777777" w:rsidR="008669CB" w:rsidRDefault="008669CB" w:rsidP="008669CB">
      <w:pPr>
        <w:tabs>
          <w:tab w:val="num" w:pos="1440"/>
        </w:tabs>
        <w:ind w:left="1440" w:hanging="360"/>
        <w:textAlignment w:val="center"/>
      </w:pPr>
    </w:p>
    <w:p w14:paraId="52F42E81" w14:textId="77777777" w:rsidR="008669CB" w:rsidRPr="008669CB" w:rsidRDefault="008669CB" w:rsidP="008669CB">
      <w:pPr>
        <w:numPr>
          <w:ilvl w:val="1"/>
          <w:numId w:val="24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>Copy Build and Deploy folder</w:t>
      </w:r>
      <w:proofErr w:type="gramStart"/>
      <w:r w:rsidRPr="008669CB">
        <w:rPr>
          <w:rFonts w:ascii="Calibri" w:eastAsia="Times New Roman" w:hAnsi="Calibri" w:cs="Calibri"/>
          <w:lang w:val="en-CA" w:eastAsia="en-CA"/>
        </w:rPr>
        <w:t>, .</w:t>
      </w:r>
      <w:proofErr w:type="spellStart"/>
      <w:r w:rsidRPr="008669CB">
        <w:rPr>
          <w:rFonts w:ascii="Calibri" w:eastAsia="Times New Roman" w:hAnsi="Calibri" w:cs="Calibri"/>
          <w:lang w:val="en-CA" w:eastAsia="en-CA"/>
        </w:rPr>
        <w:t>yml</w:t>
      </w:r>
      <w:proofErr w:type="spellEnd"/>
      <w:proofErr w:type="gramEnd"/>
      <w:r w:rsidRPr="008669CB">
        <w:rPr>
          <w:rFonts w:ascii="Calibri" w:eastAsia="Times New Roman" w:hAnsi="Calibri" w:cs="Calibri"/>
          <w:lang w:val="en-CA" w:eastAsia="en-CA"/>
        </w:rPr>
        <w:t xml:space="preserve"> and nuke file from another project</w:t>
      </w:r>
    </w:p>
    <w:p w14:paraId="7CA8E97F" w14:textId="77777777" w:rsidR="008669CB" w:rsidRPr="008669CB" w:rsidRDefault="008669CB" w:rsidP="008669CB">
      <w:pPr>
        <w:numPr>
          <w:ilvl w:val="1"/>
          <w:numId w:val="24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>Open Solution</w:t>
      </w:r>
    </w:p>
    <w:p w14:paraId="771296C8" w14:textId="77777777" w:rsidR="008669CB" w:rsidRPr="008669CB" w:rsidRDefault="008669CB" w:rsidP="008669CB">
      <w:pPr>
        <w:numPr>
          <w:ilvl w:val="1"/>
          <w:numId w:val="24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>Add Build and Deploy project in a solution, by Add existing project option.</w:t>
      </w:r>
    </w:p>
    <w:p w14:paraId="1F2F7B5B" w14:textId="77777777" w:rsidR="008669CB" w:rsidRPr="008669CB" w:rsidRDefault="008669CB" w:rsidP="008669CB">
      <w:pPr>
        <w:numPr>
          <w:ilvl w:val="1"/>
          <w:numId w:val="24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>Similarly add .</w:t>
      </w:r>
      <w:proofErr w:type="spellStart"/>
      <w:r w:rsidRPr="008669CB">
        <w:rPr>
          <w:rFonts w:ascii="Calibri" w:eastAsia="Times New Roman" w:hAnsi="Calibri" w:cs="Calibri"/>
          <w:lang w:val="en-CA" w:eastAsia="en-CA"/>
        </w:rPr>
        <w:t>yml</w:t>
      </w:r>
      <w:proofErr w:type="spellEnd"/>
      <w:r w:rsidRPr="008669CB">
        <w:rPr>
          <w:rFonts w:ascii="Calibri" w:eastAsia="Times New Roman" w:hAnsi="Calibri" w:cs="Calibri"/>
          <w:lang w:val="en-CA" w:eastAsia="en-CA"/>
        </w:rPr>
        <w:t xml:space="preserve"> file for build and </w:t>
      </w:r>
      <w:proofErr w:type="gramStart"/>
      <w:r w:rsidRPr="008669CB">
        <w:rPr>
          <w:rFonts w:ascii="Calibri" w:eastAsia="Times New Roman" w:hAnsi="Calibri" w:cs="Calibri"/>
          <w:lang w:val="en-CA" w:eastAsia="en-CA"/>
        </w:rPr>
        <w:t>deploy</w:t>
      </w:r>
      <w:proofErr w:type="gramEnd"/>
    </w:p>
    <w:p w14:paraId="7B9C1FE8" w14:textId="77777777" w:rsidR="008669CB" w:rsidRPr="008669CB" w:rsidRDefault="008669CB" w:rsidP="008669CB">
      <w:pPr>
        <w:numPr>
          <w:ilvl w:val="1"/>
          <w:numId w:val="24"/>
        </w:numPr>
        <w:textAlignment w:val="center"/>
        <w:rPr>
          <w:rFonts w:ascii="Calibri" w:eastAsia="Times New Roman" w:hAnsi="Calibri" w:cs="Calibri"/>
          <w:lang w:val="en-CA" w:eastAsia="en-CA"/>
        </w:rPr>
      </w:pPr>
      <w:proofErr w:type="spellStart"/>
      <w:r w:rsidRPr="008669CB">
        <w:rPr>
          <w:rFonts w:ascii="Calibri" w:eastAsia="Times New Roman" w:hAnsi="Calibri" w:cs="Calibri"/>
          <w:lang w:val="en-CA" w:eastAsia="en-CA"/>
        </w:rPr>
        <w:t>Build.yml</w:t>
      </w:r>
      <w:proofErr w:type="spellEnd"/>
    </w:p>
    <w:p w14:paraId="2F80FCEC" w14:textId="77777777" w:rsidR="008669CB" w:rsidRPr="008669CB" w:rsidRDefault="008669CB" w:rsidP="008669CB">
      <w:pPr>
        <w:numPr>
          <w:ilvl w:val="2"/>
          <w:numId w:val="25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 xml:space="preserve">No need to change </w:t>
      </w:r>
      <w:proofErr w:type="gramStart"/>
      <w:r w:rsidRPr="008669CB">
        <w:rPr>
          <w:rFonts w:ascii="Calibri" w:eastAsia="Times New Roman" w:hAnsi="Calibri" w:cs="Calibri"/>
          <w:lang w:val="en-CA" w:eastAsia="en-CA"/>
        </w:rPr>
        <w:t>anything</w:t>
      </w:r>
      <w:proofErr w:type="gramEnd"/>
    </w:p>
    <w:p w14:paraId="0273A41C" w14:textId="77777777" w:rsidR="008669CB" w:rsidRPr="008669CB" w:rsidRDefault="008669CB" w:rsidP="008669CB">
      <w:pPr>
        <w:numPr>
          <w:ilvl w:val="1"/>
          <w:numId w:val="24"/>
        </w:numPr>
        <w:textAlignment w:val="center"/>
        <w:rPr>
          <w:rFonts w:ascii="Calibri" w:eastAsia="Times New Roman" w:hAnsi="Calibri" w:cs="Calibri"/>
          <w:lang w:val="en-CA" w:eastAsia="en-CA"/>
        </w:rPr>
      </w:pPr>
      <w:proofErr w:type="spellStart"/>
      <w:r w:rsidRPr="008669CB">
        <w:rPr>
          <w:rFonts w:ascii="Calibri" w:eastAsia="Times New Roman" w:hAnsi="Calibri" w:cs="Calibri"/>
          <w:lang w:val="en-CA" w:eastAsia="en-CA"/>
        </w:rPr>
        <w:t>Deploy.yml</w:t>
      </w:r>
      <w:proofErr w:type="spellEnd"/>
    </w:p>
    <w:p w14:paraId="296B6665" w14:textId="77777777" w:rsidR="008669CB" w:rsidRPr="008669CB" w:rsidRDefault="008669CB" w:rsidP="008669CB">
      <w:pPr>
        <w:numPr>
          <w:ilvl w:val="2"/>
          <w:numId w:val="26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 xml:space="preserve">Line#14 </w:t>
      </w:r>
      <w:proofErr w:type="spellStart"/>
      <w:proofErr w:type="gramStart"/>
      <w:r w:rsidRPr="008669CB">
        <w:rPr>
          <w:rFonts w:ascii="Calibri" w:eastAsia="Times New Roman" w:hAnsi="Calibri" w:cs="Calibri"/>
          <w:lang w:val="en-CA" w:eastAsia="en-CA"/>
        </w:rPr>
        <w:t>functionAppName</w:t>
      </w:r>
      <w:proofErr w:type="spellEnd"/>
      <w:r w:rsidRPr="008669CB">
        <w:rPr>
          <w:rFonts w:ascii="Calibri" w:eastAsia="Times New Roman" w:hAnsi="Calibri" w:cs="Calibri"/>
          <w:lang w:val="en-CA" w:eastAsia="en-CA"/>
        </w:rPr>
        <w:t xml:space="preserve"> :</w:t>
      </w:r>
      <w:proofErr w:type="gramEnd"/>
      <w:r w:rsidRPr="008669CB">
        <w:rPr>
          <w:rFonts w:ascii="Calibri" w:eastAsia="Times New Roman" w:hAnsi="Calibri" w:cs="Calibri"/>
          <w:lang w:val="en-CA" w:eastAsia="en-CA"/>
        </w:rPr>
        <w:t xml:space="preserve"> Change the Tenant ID from setup app. Keep "fax"</w:t>
      </w:r>
    </w:p>
    <w:p w14:paraId="1843E838" w14:textId="77777777" w:rsidR="008669CB" w:rsidRPr="008669CB" w:rsidRDefault="008669CB" w:rsidP="008669CB">
      <w:pPr>
        <w:numPr>
          <w:ilvl w:val="2"/>
          <w:numId w:val="26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 xml:space="preserve">Line#22 </w:t>
      </w:r>
      <w:proofErr w:type="spellStart"/>
      <w:r w:rsidRPr="008669CB">
        <w:rPr>
          <w:rFonts w:ascii="Calibri" w:eastAsia="Times New Roman" w:hAnsi="Calibri" w:cs="Calibri"/>
          <w:lang w:val="en-CA" w:eastAsia="en-CA"/>
        </w:rPr>
        <w:t>workingDirectory</w:t>
      </w:r>
      <w:proofErr w:type="spellEnd"/>
      <w:r w:rsidRPr="008669CB">
        <w:rPr>
          <w:rFonts w:ascii="Calibri" w:eastAsia="Times New Roman" w:hAnsi="Calibri" w:cs="Calibri"/>
          <w:lang w:val="en-CA" w:eastAsia="en-CA"/>
        </w:rPr>
        <w:t xml:space="preserve">: Change working directory for Azure Repo </w:t>
      </w:r>
      <w:proofErr w:type="gramStart"/>
      <w:r w:rsidRPr="008669CB">
        <w:rPr>
          <w:rFonts w:ascii="Calibri" w:eastAsia="Times New Roman" w:hAnsi="Calibri" w:cs="Calibri"/>
          <w:lang w:val="en-CA" w:eastAsia="en-CA"/>
        </w:rPr>
        <w:t>name</w:t>
      </w:r>
      <w:proofErr w:type="gramEnd"/>
    </w:p>
    <w:p w14:paraId="00306751" w14:textId="77777777" w:rsidR="008669CB" w:rsidRPr="008669CB" w:rsidRDefault="008669CB" w:rsidP="008669CB">
      <w:pPr>
        <w:numPr>
          <w:ilvl w:val="1"/>
          <w:numId w:val="24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 xml:space="preserve">Build </w:t>
      </w:r>
      <w:proofErr w:type="gramStart"/>
      <w:r w:rsidRPr="008669CB">
        <w:rPr>
          <w:rFonts w:ascii="Calibri" w:eastAsia="Times New Roman" w:hAnsi="Calibri" w:cs="Calibri"/>
          <w:lang w:val="en-CA" w:eastAsia="en-CA"/>
        </w:rPr>
        <w:t>&gt; .nuke</w:t>
      </w:r>
      <w:proofErr w:type="gramEnd"/>
    </w:p>
    <w:p w14:paraId="5BF84007" w14:textId="77777777" w:rsidR="008669CB" w:rsidRPr="008669CB" w:rsidRDefault="008669CB" w:rsidP="008669CB">
      <w:pPr>
        <w:numPr>
          <w:ilvl w:val="2"/>
          <w:numId w:val="27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 xml:space="preserve">Change solution </w:t>
      </w:r>
      <w:proofErr w:type="gramStart"/>
      <w:r w:rsidRPr="008669CB">
        <w:rPr>
          <w:rFonts w:ascii="Calibri" w:eastAsia="Times New Roman" w:hAnsi="Calibri" w:cs="Calibri"/>
          <w:lang w:val="en-CA" w:eastAsia="en-CA"/>
        </w:rPr>
        <w:t>name</w:t>
      </w:r>
      <w:proofErr w:type="gramEnd"/>
    </w:p>
    <w:p w14:paraId="5DBD2FD3" w14:textId="77777777" w:rsidR="008669CB" w:rsidRPr="008669CB" w:rsidRDefault="008669CB" w:rsidP="008669CB">
      <w:pPr>
        <w:numPr>
          <w:ilvl w:val="1"/>
          <w:numId w:val="24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 xml:space="preserve">Build &gt; </w:t>
      </w:r>
      <w:proofErr w:type="spellStart"/>
      <w:r w:rsidRPr="008669CB">
        <w:rPr>
          <w:rFonts w:ascii="Calibri" w:eastAsia="Times New Roman" w:hAnsi="Calibri" w:cs="Calibri"/>
          <w:lang w:val="en-CA" w:eastAsia="en-CA"/>
        </w:rPr>
        <w:t>FunctionBuild.cs</w:t>
      </w:r>
      <w:proofErr w:type="spellEnd"/>
    </w:p>
    <w:p w14:paraId="3DE08D5D" w14:textId="77777777" w:rsidR="008669CB" w:rsidRPr="008669CB" w:rsidRDefault="008669CB" w:rsidP="008669CB">
      <w:pPr>
        <w:numPr>
          <w:ilvl w:val="2"/>
          <w:numId w:val="28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>Line#17: Change Project name</w:t>
      </w:r>
    </w:p>
    <w:p w14:paraId="6A9C0F36" w14:textId="77777777" w:rsidR="008669CB" w:rsidRPr="008669CB" w:rsidRDefault="008669CB" w:rsidP="008669CB">
      <w:pPr>
        <w:numPr>
          <w:ilvl w:val="1"/>
          <w:numId w:val="24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 xml:space="preserve">Deploy &gt; </w:t>
      </w:r>
      <w:proofErr w:type="spellStart"/>
      <w:r w:rsidRPr="008669CB">
        <w:rPr>
          <w:rFonts w:ascii="Calibri" w:eastAsia="Times New Roman" w:hAnsi="Calibri" w:cs="Calibri"/>
          <w:lang w:val="en-CA" w:eastAsia="en-CA"/>
        </w:rPr>
        <w:t>FunctionDeploy.cs</w:t>
      </w:r>
      <w:proofErr w:type="spellEnd"/>
    </w:p>
    <w:p w14:paraId="00007013" w14:textId="77777777" w:rsidR="008669CB" w:rsidRPr="008669CB" w:rsidRDefault="008669CB" w:rsidP="008669CB">
      <w:pPr>
        <w:numPr>
          <w:ilvl w:val="2"/>
          <w:numId w:val="29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 xml:space="preserve">Line#36: Change the repo </w:t>
      </w:r>
      <w:proofErr w:type="gramStart"/>
      <w:r w:rsidRPr="008669CB">
        <w:rPr>
          <w:rFonts w:ascii="Calibri" w:eastAsia="Times New Roman" w:hAnsi="Calibri" w:cs="Calibri"/>
          <w:lang w:val="en-CA" w:eastAsia="en-CA"/>
        </w:rPr>
        <w:t>name</w:t>
      </w:r>
      <w:proofErr w:type="gramEnd"/>
    </w:p>
    <w:p w14:paraId="2BD83A22" w14:textId="77777777" w:rsidR="008669CB" w:rsidRPr="008669CB" w:rsidRDefault="008669CB" w:rsidP="008669CB">
      <w:pPr>
        <w:numPr>
          <w:ilvl w:val="2"/>
          <w:numId w:val="29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 xml:space="preserve">Line#38: Change </w:t>
      </w:r>
      <w:proofErr w:type="spellStart"/>
      <w:r w:rsidRPr="008669CB">
        <w:rPr>
          <w:rFonts w:ascii="Calibri" w:eastAsia="Times New Roman" w:hAnsi="Calibri" w:cs="Calibri"/>
          <w:lang w:val="en-CA" w:eastAsia="en-CA"/>
        </w:rPr>
        <w:t>TenantId</w:t>
      </w:r>
      <w:proofErr w:type="spellEnd"/>
    </w:p>
    <w:p w14:paraId="213AEACB" w14:textId="77777777" w:rsidR="008669CB" w:rsidRPr="008669CB" w:rsidRDefault="008669CB" w:rsidP="008669CB">
      <w:pPr>
        <w:numPr>
          <w:ilvl w:val="1"/>
          <w:numId w:val="24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>Push changes</w:t>
      </w:r>
    </w:p>
    <w:p w14:paraId="6C4E3719" w14:textId="77777777" w:rsidR="008669CB" w:rsidRPr="008669CB" w:rsidRDefault="008669CB" w:rsidP="008669CB">
      <w:pPr>
        <w:numPr>
          <w:ilvl w:val="1"/>
          <w:numId w:val="24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>Open Azure DevOps</w:t>
      </w:r>
    </w:p>
    <w:p w14:paraId="0FA4B39E" w14:textId="77777777" w:rsidR="008669CB" w:rsidRPr="008669CB" w:rsidRDefault="008669CB" w:rsidP="008669CB">
      <w:pPr>
        <w:numPr>
          <w:ilvl w:val="1"/>
          <w:numId w:val="24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 xml:space="preserve">Go to </w:t>
      </w:r>
      <w:proofErr w:type="gramStart"/>
      <w:r w:rsidRPr="008669CB">
        <w:rPr>
          <w:rFonts w:ascii="Calibri" w:eastAsia="Times New Roman" w:hAnsi="Calibri" w:cs="Calibri"/>
          <w:lang w:val="en-CA" w:eastAsia="en-CA"/>
        </w:rPr>
        <w:t>pipelines</w:t>
      </w:r>
      <w:proofErr w:type="gramEnd"/>
    </w:p>
    <w:p w14:paraId="3C8B7FDA" w14:textId="77777777" w:rsidR="008669CB" w:rsidRPr="008669CB" w:rsidRDefault="008669CB" w:rsidP="008669CB">
      <w:pPr>
        <w:ind w:left="72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br/>
      </w:r>
      <w:r w:rsidRPr="008669CB">
        <w:rPr>
          <w:rFonts w:ascii="Calibri" w:eastAsia="Times New Roman" w:hAnsi="Calibri" w:cs="Calibri"/>
          <w:b/>
          <w:bCs/>
          <w:lang w:val="en-CA" w:eastAsia="en-CA"/>
        </w:rPr>
        <w:t>CI Pipeline</w:t>
      </w:r>
    </w:p>
    <w:p w14:paraId="4EB4A4A9" w14:textId="77777777" w:rsidR="008669CB" w:rsidRPr="008669CB" w:rsidRDefault="008669CB" w:rsidP="008669CB">
      <w:pPr>
        <w:numPr>
          <w:ilvl w:val="1"/>
          <w:numId w:val="30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 xml:space="preserve">Click on "New Pipeline" button from </w:t>
      </w:r>
      <w:proofErr w:type="gramStart"/>
      <w:r w:rsidRPr="008669CB">
        <w:rPr>
          <w:rFonts w:ascii="Calibri" w:eastAsia="Times New Roman" w:hAnsi="Calibri" w:cs="Calibri"/>
          <w:lang w:val="en-CA" w:eastAsia="en-CA"/>
        </w:rPr>
        <w:t>top</w:t>
      </w:r>
      <w:proofErr w:type="gramEnd"/>
    </w:p>
    <w:p w14:paraId="031DD8C4" w14:textId="741BD49A" w:rsidR="008669CB" w:rsidRPr="008669CB" w:rsidRDefault="008669CB" w:rsidP="008669CB">
      <w:pPr>
        <w:ind w:left="126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noProof/>
          <w:lang w:val="en-CA" w:eastAsia="en-CA"/>
        </w:rPr>
        <w:drawing>
          <wp:inline distT="0" distB="0" distL="0" distR="0" wp14:anchorId="702FE817" wp14:editId="2BF97FEB">
            <wp:extent cx="5943600" cy="1287145"/>
            <wp:effectExtent l="0" t="0" r="0" b="8255"/>
            <wp:docPr id="184564768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183DD" w14:textId="77777777" w:rsidR="008669CB" w:rsidRPr="008669CB" w:rsidRDefault="008669CB" w:rsidP="008669CB">
      <w:pPr>
        <w:ind w:left="126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> </w:t>
      </w:r>
    </w:p>
    <w:p w14:paraId="59FC72A7" w14:textId="77777777" w:rsidR="008669CB" w:rsidRPr="008669CB" w:rsidRDefault="008669CB" w:rsidP="008669CB">
      <w:pPr>
        <w:numPr>
          <w:ilvl w:val="1"/>
          <w:numId w:val="31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>Click on "Azure Repos Git"</w:t>
      </w:r>
    </w:p>
    <w:p w14:paraId="44C75872" w14:textId="25123040" w:rsidR="008669CB" w:rsidRPr="008669CB" w:rsidRDefault="008669CB" w:rsidP="008669CB">
      <w:pPr>
        <w:ind w:left="126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noProof/>
          <w:lang w:val="en-CA" w:eastAsia="en-CA"/>
        </w:rPr>
        <w:lastRenderedPageBreak/>
        <w:drawing>
          <wp:inline distT="0" distB="0" distL="0" distR="0" wp14:anchorId="78E7AFEA" wp14:editId="112A7689">
            <wp:extent cx="3752850" cy="2703195"/>
            <wp:effectExtent l="0" t="0" r="0" b="1905"/>
            <wp:docPr id="181509448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8D6D8" w14:textId="77777777" w:rsidR="008669CB" w:rsidRPr="008669CB" w:rsidRDefault="008669CB" w:rsidP="008669CB">
      <w:pPr>
        <w:numPr>
          <w:ilvl w:val="1"/>
          <w:numId w:val="32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>Click on "Azure Repos Git"</w:t>
      </w:r>
    </w:p>
    <w:p w14:paraId="3876F69C" w14:textId="77777777" w:rsidR="008669CB" w:rsidRPr="008669CB" w:rsidRDefault="008669CB" w:rsidP="008669CB">
      <w:pPr>
        <w:numPr>
          <w:ilvl w:val="1"/>
          <w:numId w:val="32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 xml:space="preserve">Select your project's </w:t>
      </w:r>
      <w:proofErr w:type="gramStart"/>
      <w:r w:rsidRPr="008669CB">
        <w:rPr>
          <w:rFonts w:ascii="Calibri" w:eastAsia="Times New Roman" w:hAnsi="Calibri" w:cs="Calibri"/>
          <w:lang w:val="en-CA" w:eastAsia="en-CA"/>
        </w:rPr>
        <w:t>repo</w:t>
      </w:r>
      <w:proofErr w:type="gramEnd"/>
    </w:p>
    <w:p w14:paraId="46DF85DB" w14:textId="2F1034CA" w:rsidR="008669CB" w:rsidRPr="008669CB" w:rsidRDefault="008669CB" w:rsidP="008669CB">
      <w:pPr>
        <w:ind w:left="126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noProof/>
          <w:lang w:val="en-CA" w:eastAsia="en-CA"/>
        </w:rPr>
        <w:drawing>
          <wp:inline distT="0" distB="0" distL="0" distR="0" wp14:anchorId="6B54A40F" wp14:editId="50823AA2">
            <wp:extent cx="4277995" cy="2298065"/>
            <wp:effectExtent l="0" t="0" r="8255" b="6985"/>
            <wp:docPr id="98599392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EEB78" w14:textId="77777777" w:rsidR="008669CB" w:rsidRPr="008669CB" w:rsidRDefault="008669CB" w:rsidP="008669CB">
      <w:pPr>
        <w:numPr>
          <w:ilvl w:val="1"/>
          <w:numId w:val="33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 xml:space="preserve">Select "Existing Azure Pipelines YMAL </w:t>
      </w:r>
      <w:proofErr w:type="gramStart"/>
      <w:r w:rsidRPr="008669CB">
        <w:rPr>
          <w:rFonts w:ascii="Calibri" w:eastAsia="Times New Roman" w:hAnsi="Calibri" w:cs="Calibri"/>
          <w:lang w:val="en-CA" w:eastAsia="en-CA"/>
        </w:rPr>
        <w:t>file</w:t>
      </w:r>
      <w:proofErr w:type="gramEnd"/>
    </w:p>
    <w:p w14:paraId="253C03F5" w14:textId="006E63C1" w:rsidR="008669CB" w:rsidRPr="008669CB" w:rsidRDefault="008669CB" w:rsidP="008669CB">
      <w:pPr>
        <w:ind w:left="126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noProof/>
          <w:lang w:val="en-CA" w:eastAsia="en-CA"/>
        </w:rPr>
        <w:lastRenderedPageBreak/>
        <w:drawing>
          <wp:inline distT="0" distB="0" distL="0" distR="0" wp14:anchorId="2926BDA0" wp14:editId="62F587FA">
            <wp:extent cx="5565775" cy="4190365"/>
            <wp:effectExtent l="0" t="0" r="0" b="635"/>
            <wp:docPr id="156823663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08BAC" w14:textId="77777777" w:rsidR="008669CB" w:rsidRPr="008669CB" w:rsidRDefault="008669CB" w:rsidP="008669CB">
      <w:pPr>
        <w:numPr>
          <w:ilvl w:val="1"/>
          <w:numId w:val="34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>Select /</w:t>
      </w:r>
      <w:proofErr w:type="spellStart"/>
      <w:r w:rsidRPr="008669CB">
        <w:rPr>
          <w:rFonts w:ascii="Calibri" w:eastAsia="Times New Roman" w:hAnsi="Calibri" w:cs="Calibri"/>
          <w:lang w:val="en-CA" w:eastAsia="en-CA"/>
        </w:rPr>
        <w:t>build.yml</w:t>
      </w:r>
      <w:proofErr w:type="spellEnd"/>
      <w:r w:rsidRPr="008669CB">
        <w:rPr>
          <w:rFonts w:ascii="Calibri" w:eastAsia="Times New Roman" w:hAnsi="Calibri" w:cs="Calibri"/>
          <w:lang w:val="en-CA" w:eastAsia="en-CA"/>
        </w:rPr>
        <w:t xml:space="preserve"> file. Click on Continue.</w:t>
      </w:r>
    </w:p>
    <w:p w14:paraId="1AAB0BC5" w14:textId="65E4D38D" w:rsidR="008669CB" w:rsidRPr="008669CB" w:rsidRDefault="008669CB" w:rsidP="008669CB">
      <w:pPr>
        <w:ind w:left="126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noProof/>
          <w:lang w:val="en-CA" w:eastAsia="en-CA"/>
        </w:rPr>
        <w:drawing>
          <wp:inline distT="0" distB="0" distL="0" distR="0" wp14:anchorId="4E456570" wp14:editId="1A9BCBC4">
            <wp:extent cx="4484370" cy="2552065"/>
            <wp:effectExtent l="0" t="0" r="0" b="635"/>
            <wp:docPr id="2100342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F4694" w14:textId="77777777" w:rsidR="008669CB" w:rsidRPr="008669CB" w:rsidRDefault="008669CB" w:rsidP="008669CB">
      <w:pPr>
        <w:numPr>
          <w:ilvl w:val="1"/>
          <w:numId w:val="35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>Click on dropdown icon with Run and click on Save.</w:t>
      </w:r>
    </w:p>
    <w:p w14:paraId="2C737695" w14:textId="0EDB5C5E" w:rsidR="008669CB" w:rsidRPr="008669CB" w:rsidRDefault="008669CB" w:rsidP="008669CB">
      <w:pPr>
        <w:ind w:left="126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noProof/>
          <w:lang w:val="en-CA" w:eastAsia="en-CA"/>
        </w:rPr>
        <w:drawing>
          <wp:inline distT="0" distB="0" distL="0" distR="0" wp14:anchorId="57514A02" wp14:editId="2347A6EB">
            <wp:extent cx="5943600" cy="1119505"/>
            <wp:effectExtent l="0" t="0" r="0" b="4445"/>
            <wp:docPr id="211292103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8EB4C" w14:textId="77777777" w:rsidR="008669CB" w:rsidRPr="008669CB" w:rsidRDefault="008669CB" w:rsidP="008669CB">
      <w:pPr>
        <w:numPr>
          <w:ilvl w:val="1"/>
          <w:numId w:val="36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lastRenderedPageBreak/>
        <w:t>Once it is saved, below screen will appear.</w:t>
      </w:r>
    </w:p>
    <w:p w14:paraId="5987B327" w14:textId="058C8112" w:rsidR="008669CB" w:rsidRPr="008669CB" w:rsidRDefault="008669CB" w:rsidP="008669CB">
      <w:pPr>
        <w:ind w:left="126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noProof/>
          <w:lang w:val="en-CA" w:eastAsia="en-CA"/>
        </w:rPr>
        <w:drawing>
          <wp:inline distT="0" distB="0" distL="0" distR="0" wp14:anchorId="64912423" wp14:editId="415C1B34">
            <wp:extent cx="5943600" cy="1698625"/>
            <wp:effectExtent l="0" t="0" r="0" b="0"/>
            <wp:docPr id="10116102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0B243" w14:textId="77777777" w:rsidR="008669CB" w:rsidRPr="008669CB" w:rsidRDefault="008669CB" w:rsidP="008669CB">
      <w:pPr>
        <w:numPr>
          <w:ilvl w:val="1"/>
          <w:numId w:val="37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 xml:space="preserve">Click on "Edit" from </w:t>
      </w:r>
      <w:proofErr w:type="gramStart"/>
      <w:r w:rsidRPr="008669CB">
        <w:rPr>
          <w:rFonts w:ascii="Calibri" w:eastAsia="Times New Roman" w:hAnsi="Calibri" w:cs="Calibri"/>
          <w:lang w:val="en-CA" w:eastAsia="en-CA"/>
        </w:rPr>
        <w:t>top</w:t>
      </w:r>
      <w:proofErr w:type="gramEnd"/>
    </w:p>
    <w:p w14:paraId="3DF39F0A" w14:textId="77777777" w:rsidR="008669CB" w:rsidRPr="008669CB" w:rsidRDefault="008669CB" w:rsidP="008669CB">
      <w:pPr>
        <w:numPr>
          <w:ilvl w:val="1"/>
          <w:numId w:val="37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 xml:space="preserve">Click on a </w:t>
      </w:r>
      <w:proofErr w:type="gramStart"/>
      <w:r w:rsidRPr="008669CB">
        <w:rPr>
          <w:rFonts w:ascii="Calibri" w:eastAsia="Times New Roman" w:hAnsi="Calibri" w:cs="Calibri"/>
          <w:lang w:val="en-CA" w:eastAsia="en-CA"/>
        </w:rPr>
        <w:t>three dot</w:t>
      </w:r>
      <w:proofErr w:type="gramEnd"/>
      <w:r w:rsidRPr="008669CB">
        <w:rPr>
          <w:rFonts w:ascii="Calibri" w:eastAsia="Times New Roman" w:hAnsi="Calibri" w:cs="Calibri"/>
          <w:lang w:val="en-CA" w:eastAsia="en-CA"/>
        </w:rPr>
        <w:t xml:space="preserve"> icon &gt; Triggers</w:t>
      </w:r>
    </w:p>
    <w:p w14:paraId="46290F49" w14:textId="7B435D29" w:rsidR="008669CB" w:rsidRPr="008669CB" w:rsidRDefault="008669CB" w:rsidP="008669CB">
      <w:pPr>
        <w:ind w:left="126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noProof/>
          <w:lang w:val="en-CA" w:eastAsia="en-CA"/>
        </w:rPr>
        <w:drawing>
          <wp:inline distT="0" distB="0" distL="0" distR="0" wp14:anchorId="2F2444C2" wp14:editId="658F15BA">
            <wp:extent cx="5943600" cy="1005205"/>
            <wp:effectExtent l="0" t="0" r="0" b="4445"/>
            <wp:docPr id="3016405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3664" w14:textId="77777777" w:rsidR="008669CB" w:rsidRPr="008669CB" w:rsidRDefault="008669CB" w:rsidP="008669CB">
      <w:pPr>
        <w:numPr>
          <w:ilvl w:val="1"/>
          <w:numId w:val="38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 xml:space="preserve">It opens the screens as </w:t>
      </w:r>
      <w:proofErr w:type="gramStart"/>
      <w:r w:rsidRPr="008669CB">
        <w:rPr>
          <w:rFonts w:ascii="Calibri" w:eastAsia="Times New Roman" w:hAnsi="Calibri" w:cs="Calibri"/>
          <w:lang w:val="en-CA" w:eastAsia="en-CA"/>
        </w:rPr>
        <w:t>below</w:t>
      </w:r>
      <w:proofErr w:type="gramEnd"/>
    </w:p>
    <w:p w14:paraId="10FF7020" w14:textId="2FC31506" w:rsidR="008669CB" w:rsidRPr="008669CB" w:rsidRDefault="008669CB" w:rsidP="008669CB">
      <w:pPr>
        <w:ind w:left="126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noProof/>
          <w:lang w:val="en-CA" w:eastAsia="en-CA"/>
        </w:rPr>
        <w:drawing>
          <wp:inline distT="0" distB="0" distL="0" distR="0" wp14:anchorId="1D6E8B7D" wp14:editId="71F81E39">
            <wp:extent cx="5943600" cy="1476375"/>
            <wp:effectExtent l="0" t="0" r="0" b="9525"/>
            <wp:docPr id="199449885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D2E47" w14:textId="77777777" w:rsidR="008669CB" w:rsidRPr="008669CB" w:rsidRDefault="008669CB" w:rsidP="008669CB">
      <w:pPr>
        <w:ind w:left="126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> </w:t>
      </w:r>
    </w:p>
    <w:p w14:paraId="07652B8B" w14:textId="77777777" w:rsidR="008669CB" w:rsidRPr="008669CB" w:rsidRDefault="008669CB" w:rsidP="008669CB">
      <w:pPr>
        <w:numPr>
          <w:ilvl w:val="1"/>
          <w:numId w:val="39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>Edit the name to {Project name} -CI. Click on a checkbox "Override the YMAL continuous…. "</w:t>
      </w:r>
    </w:p>
    <w:p w14:paraId="4F442D7D" w14:textId="3D34DBB6" w:rsidR="008669CB" w:rsidRPr="008669CB" w:rsidRDefault="008669CB" w:rsidP="008669CB">
      <w:pPr>
        <w:ind w:left="126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noProof/>
          <w:lang w:val="en-CA" w:eastAsia="en-CA"/>
        </w:rPr>
        <w:drawing>
          <wp:inline distT="0" distB="0" distL="0" distR="0" wp14:anchorId="34E9F90D" wp14:editId="0A175C19">
            <wp:extent cx="5943600" cy="2287905"/>
            <wp:effectExtent l="0" t="0" r="0" b="0"/>
            <wp:docPr id="13827188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04E2" w14:textId="77777777" w:rsidR="008669CB" w:rsidRPr="008669CB" w:rsidRDefault="008669CB" w:rsidP="008669CB">
      <w:pPr>
        <w:ind w:left="126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> </w:t>
      </w:r>
    </w:p>
    <w:p w14:paraId="4DD1F7DD" w14:textId="77777777" w:rsidR="008669CB" w:rsidRPr="008669CB" w:rsidRDefault="008669CB" w:rsidP="008669CB">
      <w:pPr>
        <w:numPr>
          <w:ilvl w:val="1"/>
          <w:numId w:val="40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 xml:space="preserve">Make sure "Enable Continuous integration" is </w:t>
      </w:r>
      <w:proofErr w:type="gramStart"/>
      <w:r w:rsidRPr="008669CB">
        <w:rPr>
          <w:rFonts w:ascii="Calibri" w:eastAsia="Times New Roman" w:hAnsi="Calibri" w:cs="Calibri"/>
          <w:lang w:val="en-CA" w:eastAsia="en-CA"/>
        </w:rPr>
        <w:t>selected</w:t>
      </w:r>
      <w:proofErr w:type="gramEnd"/>
    </w:p>
    <w:p w14:paraId="0B1EC81C" w14:textId="508BF924" w:rsidR="008669CB" w:rsidRPr="008669CB" w:rsidRDefault="008669CB" w:rsidP="008669CB">
      <w:pPr>
        <w:ind w:left="126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noProof/>
          <w:lang w:val="en-CA" w:eastAsia="en-CA"/>
        </w:rPr>
        <w:lastRenderedPageBreak/>
        <w:drawing>
          <wp:inline distT="0" distB="0" distL="0" distR="0" wp14:anchorId="0F043BDF" wp14:editId="63084D57">
            <wp:extent cx="5943600" cy="2697480"/>
            <wp:effectExtent l="0" t="0" r="0" b="7620"/>
            <wp:docPr id="6682588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F8016" w14:textId="77777777" w:rsidR="008669CB" w:rsidRPr="008669CB" w:rsidRDefault="008669CB" w:rsidP="008669CB">
      <w:pPr>
        <w:numPr>
          <w:ilvl w:val="1"/>
          <w:numId w:val="41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>Click on "Save"</w:t>
      </w:r>
    </w:p>
    <w:p w14:paraId="1D11A263" w14:textId="71E75E86" w:rsidR="008669CB" w:rsidRPr="008669CB" w:rsidRDefault="008669CB" w:rsidP="008669CB">
      <w:pPr>
        <w:ind w:left="126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noProof/>
          <w:lang w:val="en-CA" w:eastAsia="en-CA"/>
        </w:rPr>
        <w:drawing>
          <wp:inline distT="0" distB="0" distL="0" distR="0" wp14:anchorId="30798CD0" wp14:editId="3B4F7279">
            <wp:extent cx="5943600" cy="2705100"/>
            <wp:effectExtent l="0" t="0" r="0" b="0"/>
            <wp:docPr id="4093550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F7400" w14:textId="77777777" w:rsidR="008669CB" w:rsidRPr="008669CB" w:rsidRDefault="008669CB" w:rsidP="008669CB">
      <w:pPr>
        <w:numPr>
          <w:ilvl w:val="1"/>
          <w:numId w:val="42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>In popup add comment</w:t>
      </w:r>
    </w:p>
    <w:p w14:paraId="4261FB24" w14:textId="7AB81FEA" w:rsidR="008669CB" w:rsidRPr="008669CB" w:rsidRDefault="008669CB" w:rsidP="008669CB">
      <w:pPr>
        <w:ind w:left="126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noProof/>
          <w:lang w:val="en-CA" w:eastAsia="en-CA"/>
        </w:rPr>
        <w:lastRenderedPageBreak/>
        <w:drawing>
          <wp:inline distT="0" distB="0" distL="0" distR="0" wp14:anchorId="421BE73F" wp14:editId="2C2DF90D">
            <wp:extent cx="5943600" cy="2526030"/>
            <wp:effectExtent l="0" t="0" r="0" b="7620"/>
            <wp:docPr id="18870277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C776F" w14:textId="77777777" w:rsidR="008669CB" w:rsidRPr="008669CB" w:rsidRDefault="008669CB" w:rsidP="008669CB">
      <w:pPr>
        <w:ind w:left="72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b/>
          <w:bCs/>
          <w:lang w:val="en-CA" w:eastAsia="en-CA"/>
        </w:rPr>
        <w:t>CD Pipeline</w:t>
      </w:r>
    </w:p>
    <w:p w14:paraId="61AEB19E" w14:textId="77777777" w:rsidR="008669CB" w:rsidRPr="008669CB" w:rsidRDefault="008669CB" w:rsidP="008669CB">
      <w:pPr>
        <w:numPr>
          <w:ilvl w:val="1"/>
          <w:numId w:val="43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 xml:space="preserve">Click on "New Pipeline" button from </w:t>
      </w:r>
      <w:proofErr w:type="gramStart"/>
      <w:r w:rsidRPr="008669CB">
        <w:rPr>
          <w:rFonts w:ascii="Calibri" w:eastAsia="Times New Roman" w:hAnsi="Calibri" w:cs="Calibri"/>
          <w:lang w:val="en-CA" w:eastAsia="en-CA"/>
        </w:rPr>
        <w:t>top</w:t>
      </w:r>
      <w:proofErr w:type="gramEnd"/>
    </w:p>
    <w:p w14:paraId="05E0E181" w14:textId="1C3C1D98" w:rsidR="008669CB" w:rsidRPr="008669CB" w:rsidRDefault="008669CB" w:rsidP="008669CB">
      <w:pPr>
        <w:ind w:left="126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noProof/>
          <w:lang w:val="en-CA" w:eastAsia="en-CA"/>
        </w:rPr>
        <w:drawing>
          <wp:inline distT="0" distB="0" distL="0" distR="0" wp14:anchorId="43833401" wp14:editId="27B1FB08">
            <wp:extent cx="5943600" cy="1287145"/>
            <wp:effectExtent l="0" t="0" r="0" b="8255"/>
            <wp:docPr id="1802590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7C2F2" w14:textId="77777777" w:rsidR="008669CB" w:rsidRPr="008669CB" w:rsidRDefault="008669CB" w:rsidP="008669CB">
      <w:pPr>
        <w:ind w:left="126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> </w:t>
      </w:r>
    </w:p>
    <w:p w14:paraId="393E706B" w14:textId="77777777" w:rsidR="008669CB" w:rsidRPr="008669CB" w:rsidRDefault="008669CB" w:rsidP="008669CB">
      <w:pPr>
        <w:numPr>
          <w:ilvl w:val="1"/>
          <w:numId w:val="44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>Click on "Azure Repos Git"</w:t>
      </w:r>
    </w:p>
    <w:p w14:paraId="2B6B7CAF" w14:textId="4CBDF629" w:rsidR="008669CB" w:rsidRPr="008669CB" w:rsidRDefault="008669CB" w:rsidP="008669CB">
      <w:pPr>
        <w:ind w:left="126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noProof/>
          <w:lang w:val="en-CA" w:eastAsia="en-CA"/>
        </w:rPr>
        <w:drawing>
          <wp:inline distT="0" distB="0" distL="0" distR="0" wp14:anchorId="1B6ED538" wp14:editId="4ADAF38B">
            <wp:extent cx="3752850" cy="2703195"/>
            <wp:effectExtent l="0" t="0" r="0" b="1905"/>
            <wp:docPr id="14742616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B07CF" w14:textId="77777777" w:rsidR="008669CB" w:rsidRPr="008669CB" w:rsidRDefault="008669CB" w:rsidP="008669CB">
      <w:pPr>
        <w:numPr>
          <w:ilvl w:val="1"/>
          <w:numId w:val="45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>Click on "Azure Repos Git"</w:t>
      </w:r>
    </w:p>
    <w:p w14:paraId="37877FEB" w14:textId="77777777" w:rsidR="008669CB" w:rsidRPr="008669CB" w:rsidRDefault="008669CB" w:rsidP="008669CB">
      <w:pPr>
        <w:numPr>
          <w:ilvl w:val="1"/>
          <w:numId w:val="45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 xml:space="preserve">Select your project's </w:t>
      </w:r>
      <w:proofErr w:type="gramStart"/>
      <w:r w:rsidRPr="008669CB">
        <w:rPr>
          <w:rFonts w:ascii="Calibri" w:eastAsia="Times New Roman" w:hAnsi="Calibri" w:cs="Calibri"/>
          <w:lang w:val="en-CA" w:eastAsia="en-CA"/>
        </w:rPr>
        <w:t>repo</w:t>
      </w:r>
      <w:proofErr w:type="gramEnd"/>
    </w:p>
    <w:p w14:paraId="64432D8A" w14:textId="73AF397D" w:rsidR="008669CB" w:rsidRPr="008669CB" w:rsidRDefault="008669CB" w:rsidP="008669CB">
      <w:pPr>
        <w:ind w:left="126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noProof/>
          <w:lang w:val="en-CA" w:eastAsia="en-CA"/>
        </w:rPr>
        <w:lastRenderedPageBreak/>
        <w:drawing>
          <wp:inline distT="0" distB="0" distL="0" distR="0" wp14:anchorId="05F68A6E" wp14:editId="313C5C57">
            <wp:extent cx="4277995" cy="2298065"/>
            <wp:effectExtent l="0" t="0" r="8255" b="6985"/>
            <wp:docPr id="5391513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6F8CE" w14:textId="77777777" w:rsidR="008669CB" w:rsidRPr="008669CB" w:rsidRDefault="008669CB" w:rsidP="008669CB">
      <w:pPr>
        <w:numPr>
          <w:ilvl w:val="1"/>
          <w:numId w:val="46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 xml:space="preserve">Select "Existing Azure Pipelines YMAL </w:t>
      </w:r>
      <w:proofErr w:type="gramStart"/>
      <w:r w:rsidRPr="008669CB">
        <w:rPr>
          <w:rFonts w:ascii="Calibri" w:eastAsia="Times New Roman" w:hAnsi="Calibri" w:cs="Calibri"/>
          <w:lang w:val="en-CA" w:eastAsia="en-CA"/>
        </w:rPr>
        <w:t>file</w:t>
      </w:r>
      <w:proofErr w:type="gramEnd"/>
    </w:p>
    <w:p w14:paraId="57F39901" w14:textId="7AB1E3DC" w:rsidR="008669CB" w:rsidRPr="008669CB" w:rsidRDefault="008669CB" w:rsidP="008669CB">
      <w:pPr>
        <w:ind w:left="126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noProof/>
          <w:lang w:val="en-CA" w:eastAsia="en-CA"/>
        </w:rPr>
        <w:drawing>
          <wp:inline distT="0" distB="0" distL="0" distR="0" wp14:anchorId="5E296391" wp14:editId="11D6DB90">
            <wp:extent cx="5565775" cy="4190365"/>
            <wp:effectExtent l="0" t="0" r="0" b="635"/>
            <wp:docPr id="8828821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18E9C" w14:textId="77777777" w:rsidR="008669CB" w:rsidRPr="008669CB" w:rsidRDefault="008669CB" w:rsidP="008669CB">
      <w:pPr>
        <w:numPr>
          <w:ilvl w:val="1"/>
          <w:numId w:val="47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>Select /</w:t>
      </w:r>
      <w:proofErr w:type="spellStart"/>
      <w:r w:rsidRPr="008669CB">
        <w:rPr>
          <w:rFonts w:ascii="Calibri" w:eastAsia="Times New Roman" w:hAnsi="Calibri" w:cs="Calibri"/>
          <w:lang w:val="en-CA" w:eastAsia="en-CA"/>
        </w:rPr>
        <w:t>deploy.yml</w:t>
      </w:r>
      <w:proofErr w:type="spellEnd"/>
      <w:r w:rsidRPr="008669CB">
        <w:rPr>
          <w:rFonts w:ascii="Calibri" w:eastAsia="Times New Roman" w:hAnsi="Calibri" w:cs="Calibri"/>
          <w:lang w:val="en-CA" w:eastAsia="en-CA"/>
        </w:rPr>
        <w:t xml:space="preserve"> file. Click on Continue.</w:t>
      </w:r>
    </w:p>
    <w:p w14:paraId="6908D754" w14:textId="674FEE9D" w:rsidR="008669CB" w:rsidRPr="008669CB" w:rsidRDefault="008669CB" w:rsidP="008669CB">
      <w:pPr>
        <w:ind w:left="126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noProof/>
          <w:lang w:val="en-CA" w:eastAsia="en-CA"/>
        </w:rPr>
        <w:lastRenderedPageBreak/>
        <w:drawing>
          <wp:inline distT="0" distB="0" distL="0" distR="0" wp14:anchorId="74DDA80F" wp14:editId="3F7ADBD2">
            <wp:extent cx="3999230" cy="2663825"/>
            <wp:effectExtent l="0" t="0" r="1270" b="3175"/>
            <wp:docPr id="11010355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9977F" w14:textId="229DAF51" w:rsidR="008669CB" w:rsidRPr="008669CB" w:rsidRDefault="008669CB" w:rsidP="008669CB">
      <w:pPr>
        <w:ind w:left="126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noProof/>
          <w:lang w:val="en-CA" w:eastAsia="en-CA"/>
        </w:rPr>
        <w:drawing>
          <wp:inline distT="0" distB="0" distL="0" distR="0" wp14:anchorId="76854759" wp14:editId="7B73C01A">
            <wp:extent cx="4484370" cy="2552065"/>
            <wp:effectExtent l="0" t="0" r="0" b="635"/>
            <wp:docPr id="9605183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59EC8" w14:textId="77777777" w:rsidR="008669CB" w:rsidRPr="008669CB" w:rsidRDefault="008669CB" w:rsidP="008669CB">
      <w:pPr>
        <w:numPr>
          <w:ilvl w:val="1"/>
          <w:numId w:val="48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>Click on dropdown icon with Run and click on Save.</w:t>
      </w:r>
    </w:p>
    <w:p w14:paraId="7259289C" w14:textId="35BDA5B3" w:rsidR="008669CB" w:rsidRPr="008669CB" w:rsidRDefault="008669CB" w:rsidP="008669CB">
      <w:pPr>
        <w:ind w:left="126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noProof/>
          <w:lang w:val="en-CA" w:eastAsia="en-CA"/>
        </w:rPr>
        <w:drawing>
          <wp:inline distT="0" distB="0" distL="0" distR="0" wp14:anchorId="720F23EE" wp14:editId="3DCE7DD2">
            <wp:extent cx="5943600" cy="1119505"/>
            <wp:effectExtent l="0" t="0" r="0" b="4445"/>
            <wp:docPr id="17481686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7CD39" w14:textId="77777777" w:rsidR="008669CB" w:rsidRPr="008669CB" w:rsidRDefault="008669CB" w:rsidP="008669CB">
      <w:pPr>
        <w:numPr>
          <w:ilvl w:val="1"/>
          <w:numId w:val="49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>Once it is saved, below screen will appear.</w:t>
      </w:r>
    </w:p>
    <w:p w14:paraId="4C08FAEB" w14:textId="2AF5AC6B" w:rsidR="008669CB" w:rsidRPr="008669CB" w:rsidRDefault="008669CB" w:rsidP="008669CB">
      <w:pPr>
        <w:ind w:left="126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noProof/>
          <w:lang w:val="en-CA" w:eastAsia="en-CA"/>
        </w:rPr>
        <w:lastRenderedPageBreak/>
        <w:drawing>
          <wp:inline distT="0" distB="0" distL="0" distR="0" wp14:anchorId="49E25261" wp14:editId="77985B5B">
            <wp:extent cx="5943600" cy="1698625"/>
            <wp:effectExtent l="0" t="0" r="0" b="0"/>
            <wp:docPr id="7874153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EE2D7" w14:textId="77777777" w:rsidR="008669CB" w:rsidRPr="008669CB" w:rsidRDefault="008669CB" w:rsidP="008669CB">
      <w:pPr>
        <w:numPr>
          <w:ilvl w:val="1"/>
          <w:numId w:val="50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 xml:space="preserve">Click on "Edit" from </w:t>
      </w:r>
      <w:proofErr w:type="gramStart"/>
      <w:r w:rsidRPr="008669CB">
        <w:rPr>
          <w:rFonts w:ascii="Calibri" w:eastAsia="Times New Roman" w:hAnsi="Calibri" w:cs="Calibri"/>
          <w:lang w:val="en-CA" w:eastAsia="en-CA"/>
        </w:rPr>
        <w:t>top</w:t>
      </w:r>
      <w:proofErr w:type="gramEnd"/>
    </w:p>
    <w:p w14:paraId="77A100EF" w14:textId="77777777" w:rsidR="008669CB" w:rsidRPr="008669CB" w:rsidRDefault="008669CB" w:rsidP="008669CB">
      <w:pPr>
        <w:numPr>
          <w:ilvl w:val="1"/>
          <w:numId w:val="50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 xml:space="preserve">Click on a </w:t>
      </w:r>
      <w:proofErr w:type="gramStart"/>
      <w:r w:rsidRPr="008669CB">
        <w:rPr>
          <w:rFonts w:ascii="Calibri" w:eastAsia="Times New Roman" w:hAnsi="Calibri" w:cs="Calibri"/>
          <w:lang w:val="en-CA" w:eastAsia="en-CA"/>
        </w:rPr>
        <w:t>three dot</w:t>
      </w:r>
      <w:proofErr w:type="gramEnd"/>
      <w:r w:rsidRPr="008669CB">
        <w:rPr>
          <w:rFonts w:ascii="Calibri" w:eastAsia="Times New Roman" w:hAnsi="Calibri" w:cs="Calibri"/>
          <w:lang w:val="en-CA" w:eastAsia="en-CA"/>
        </w:rPr>
        <w:t xml:space="preserve"> icon &gt; Triggers</w:t>
      </w:r>
    </w:p>
    <w:p w14:paraId="76ADBED1" w14:textId="64B916D0" w:rsidR="008669CB" w:rsidRPr="008669CB" w:rsidRDefault="008669CB" w:rsidP="008669CB">
      <w:pPr>
        <w:ind w:left="126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noProof/>
          <w:lang w:val="en-CA" w:eastAsia="en-CA"/>
        </w:rPr>
        <w:drawing>
          <wp:inline distT="0" distB="0" distL="0" distR="0" wp14:anchorId="0A7F22E4" wp14:editId="557E339E">
            <wp:extent cx="5943600" cy="1005205"/>
            <wp:effectExtent l="0" t="0" r="0" b="4445"/>
            <wp:docPr id="2567298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E4AA5" w14:textId="77777777" w:rsidR="008669CB" w:rsidRPr="008669CB" w:rsidRDefault="008669CB" w:rsidP="008669CB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 xml:space="preserve">It opens the screens as </w:t>
      </w:r>
      <w:proofErr w:type="gramStart"/>
      <w:r w:rsidRPr="008669CB">
        <w:rPr>
          <w:rFonts w:ascii="Calibri" w:eastAsia="Times New Roman" w:hAnsi="Calibri" w:cs="Calibri"/>
          <w:lang w:val="en-CA" w:eastAsia="en-CA"/>
        </w:rPr>
        <w:t>below</w:t>
      </w:r>
      <w:proofErr w:type="gramEnd"/>
    </w:p>
    <w:p w14:paraId="42025304" w14:textId="427D4BF9" w:rsidR="008669CB" w:rsidRPr="008669CB" w:rsidRDefault="008669CB" w:rsidP="008669CB">
      <w:pPr>
        <w:ind w:left="126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noProof/>
          <w:lang w:val="en-CA" w:eastAsia="en-CA"/>
        </w:rPr>
        <w:drawing>
          <wp:inline distT="0" distB="0" distL="0" distR="0" wp14:anchorId="4A6A3B87" wp14:editId="5654DF85">
            <wp:extent cx="5943600" cy="1476375"/>
            <wp:effectExtent l="0" t="0" r="0" b="9525"/>
            <wp:docPr id="326822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78756" w14:textId="77777777" w:rsidR="008669CB" w:rsidRPr="008669CB" w:rsidRDefault="008669CB" w:rsidP="008669CB">
      <w:pPr>
        <w:numPr>
          <w:ilvl w:val="1"/>
          <w:numId w:val="52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>Edit the name to {Project name} -CD. Click on a checkbox "Override the YMAL continuous…. "</w:t>
      </w:r>
    </w:p>
    <w:p w14:paraId="634FD8A3" w14:textId="16B20AD9" w:rsidR="008669CB" w:rsidRPr="008669CB" w:rsidRDefault="008669CB" w:rsidP="008669CB">
      <w:pPr>
        <w:ind w:left="126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noProof/>
          <w:lang w:val="en-CA" w:eastAsia="en-CA"/>
        </w:rPr>
        <w:drawing>
          <wp:inline distT="0" distB="0" distL="0" distR="0" wp14:anchorId="687A7472" wp14:editId="600764C7">
            <wp:extent cx="5943600" cy="2287905"/>
            <wp:effectExtent l="0" t="0" r="0" b="0"/>
            <wp:docPr id="16634546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6E2B9" w14:textId="77777777" w:rsidR="008669CB" w:rsidRPr="008669CB" w:rsidRDefault="008669CB" w:rsidP="008669CB">
      <w:pPr>
        <w:numPr>
          <w:ilvl w:val="1"/>
          <w:numId w:val="53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 xml:space="preserve">Click on "Disable continuous </w:t>
      </w:r>
      <w:proofErr w:type="gramStart"/>
      <w:r w:rsidRPr="008669CB">
        <w:rPr>
          <w:rFonts w:ascii="Calibri" w:eastAsia="Times New Roman" w:hAnsi="Calibri" w:cs="Calibri"/>
          <w:lang w:val="en-CA" w:eastAsia="en-CA"/>
        </w:rPr>
        <w:t>integration"</w:t>
      </w:r>
      <w:proofErr w:type="gramEnd"/>
    </w:p>
    <w:p w14:paraId="19A49034" w14:textId="3625ADD7" w:rsidR="008669CB" w:rsidRPr="008669CB" w:rsidRDefault="008669CB" w:rsidP="008669CB">
      <w:pPr>
        <w:ind w:left="126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noProof/>
          <w:lang w:val="en-CA" w:eastAsia="en-CA"/>
        </w:rPr>
        <w:lastRenderedPageBreak/>
        <w:drawing>
          <wp:inline distT="0" distB="0" distL="0" distR="0" wp14:anchorId="3CD2216A" wp14:editId="2A8B1EB4">
            <wp:extent cx="5943600" cy="2127250"/>
            <wp:effectExtent l="0" t="0" r="0" b="6350"/>
            <wp:docPr id="15837349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CC8D2" w14:textId="77777777" w:rsidR="008669CB" w:rsidRPr="008669CB" w:rsidRDefault="008669CB" w:rsidP="008669CB">
      <w:pPr>
        <w:numPr>
          <w:ilvl w:val="1"/>
          <w:numId w:val="54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 xml:space="preserve">Click on Add button after the Build </w:t>
      </w:r>
      <w:proofErr w:type="gramStart"/>
      <w:r w:rsidRPr="008669CB">
        <w:rPr>
          <w:rFonts w:ascii="Calibri" w:eastAsia="Times New Roman" w:hAnsi="Calibri" w:cs="Calibri"/>
          <w:lang w:val="en-CA" w:eastAsia="en-CA"/>
        </w:rPr>
        <w:t>completion</w:t>
      </w:r>
      <w:proofErr w:type="gramEnd"/>
      <w:r w:rsidRPr="008669CB">
        <w:rPr>
          <w:rFonts w:ascii="Calibri" w:eastAsia="Times New Roman" w:hAnsi="Calibri" w:cs="Calibri"/>
          <w:lang w:val="en-CA" w:eastAsia="en-CA"/>
        </w:rPr>
        <w:t xml:space="preserve"> </w:t>
      </w:r>
    </w:p>
    <w:p w14:paraId="0BF10765" w14:textId="4D615644" w:rsidR="008669CB" w:rsidRPr="008669CB" w:rsidRDefault="008669CB" w:rsidP="008669CB">
      <w:pPr>
        <w:ind w:left="126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noProof/>
          <w:lang w:val="en-CA" w:eastAsia="en-CA"/>
        </w:rPr>
        <w:drawing>
          <wp:inline distT="0" distB="0" distL="0" distR="0" wp14:anchorId="6458BDD7" wp14:editId="32504B31">
            <wp:extent cx="5943600" cy="2251075"/>
            <wp:effectExtent l="0" t="0" r="0" b="0"/>
            <wp:docPr id="258964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55EC5" w14:textId="77777777" w:rsidR="008669CB" w:rsidRPr="008669CB" w:rsidRDefault="008669CB" w:rsidP="008669CB">
      <w:pPr>
        <w:numPr>
          <w:ilvl w:val="1"/>
          <w:numId w:val="55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 xml:space="preserve">It opens the window for CI on other side. Select Trigger build as " Project name - CI". </w:t>
      </w:r>
    </w:p>
    <w:p w14:paraId="2101846F" w14:textId="77777777" w:rsidR="008669CB" w:rsidRPr="008669CB" w:rsidRDefault="008669CB" w:rsidP="008669CB">
      <w:pPr>
        <w:numPr>
          <w:ilvl w:val="1"/>
          <w:numId w:val="55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 xml:space="preserve">On Trigger Build &gt; Select Project </w:t>
      </w:r>
      <w:proofErr w:type="gramStart"/>
      <w:r w:rsidRPr="008669CB">
        <w:rPr>
          <w:rFonts w:ascii="Calibri" w:eastAsia="Times New Roman" w:hAnsi="Calibri" w:cs="Calibri"/>
          <w:lang w:val="en-CA" w:eastAsia="en-CA"/>
        </w:rPr>
        <w:t>name  -</w:t>
      </w:r>
      <w:proofErr w:type="gramEnd"/>
      <w:r w:rsidRPr="008669CB">
        <w:rPr>
          <w:rFonts w:ascii="Calibri" w:eastAsia="Times New Roman" w:hAnsi="Calibri" w:cs="Calibri"/>
          <w:lang w:val="en-CA" w:eastAsia="en-CA"/>
        </w:rPr>
        <w:t xml:space="preserve"> CI</w:t>
      </w:r>
    </w:p>
    <w:p w14:paraId="52425A22" w14:textId="77777777" w:rsidR="008669CB" w:rsidRPr="008669CB" w:rsidRDefault="008669CB" w:rsidP="008669CB">
      <w:pPr>
        <w:numPr>
          <w:ilvl w:val="1"/>
          <w:numId w:val="55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 xml:space="preserve">Click on Save </w:t>
      </w:r>
      <w:proofErr w:type="gramStart"/>
      <w:r w:rsidRPr="008669CB">
        <w:rPr>
          <w:rFonts w:ascii="Calibri" w:eastAsia="Times New Roman" w:hAnsi="Calibri" w:cs="Calibri"/>
          <w:lang w:val="en-CA" w:eastAsia="en-CA"/>
        </w:rPr>
        <w:t>button</w:t>
      </w:r>
      <w:proofErr w:type="gramEnd"/>
    </w:p>
    <w:p w14:paraId="5688B2F3" w14:textId="57C49D22" w:rsidR="008669CB" w:rsidRPr="008669CB" w:rsidRDefault="008669CB" w:rsidP="008669CB">
      <w:pPr>
        <w:numPr>
          <w:ilvl w:val="1"/>
          <w:numId w:val="55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noProof/>
          <w:lang w:val="en-CA" w:eastAsia="en-CA"/>
        </w:rPr>
        <w:drawing>
          <wp:inline distT="0" distB="0" distL="0" distR="0" wp14:anchorId="3B77D53F" wp14:editId="78A11C39">
            <wp:extent cx="5943600" cy="2692400"/>
            <wp:effectExtent l="0" t="0" r="0" b="0"/>
            <wp:docPr id="12175771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603FF" w14:textId="77777777" w:rsidR="008669CB" w:rsidRPr="008669CB" w:rsidRDefault="008669CB" w:rsidP="008669CB">
      <w:pPr>
        <w:numPr>
          <w:ilvl w:val="1"/>
          <w:numId w:val="55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 xml:space="preserve">Add Comment and click on </w:t>
      </w:r>
      <w:proofErr w:type="gramStart"/>
      <w:r w:rsidRPr="008669CB">
        <w:rPr>
          <w:rFonts w:ascii="Calibri" w:eastAsia="Times New Roman" w:hAnsi="Calibri" w:cs="Calibri"/>
          <w:lang w:val="en-CA" w:eastAsia="en-CA"/>
        </w:rPr>
        <w:t>save</w:t>
      </w:r>
      <w:proofErr w:type="gramEnd"/>
    </w:p>
    <w:p w14:paraId="7A1420CE" w14:textId="667E82CE" w:rsidR="008669CB" w:rsidRPr="008669CB" w:rsidRDefault="008669CB" w:rsidP="008669CB">
      <w:pPr>
        <w:ind w:left="1260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noProof/>
          <w:lang w:val="en-CA" w:eastAsia="en-CA"/>
        </w:rPr>
        <w:lastRenderedPageBreak/>
        <w:drawing>
          <wp:inline distT="0" distB="0" distL="0" distR="0" wp14:anchorId="7F3C9A30" wp14:editId="31500938">
            <wp:extent cx="4174490" cy="2003425"/>
            <wp:effectExtent l="0" t="0" r="0" b="0"/>
            <wp:docPr id="53565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B7080" w14:textId="77777777" w:rsidR="008669CB" w:rsidRPr="008669CB" w:rsidRDefault="008669CB" w:rsidP="008669CB">
      <w:pPr>
        <w:numPr>
          <w:ilvl w:val="1"/>
          <w:numId w:val="56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 xml:space="preserve">Change small thing in </w:t>
      </w:r>
      <w:proofErr w:type="gramStart"/>
      <w:r w:rsidRPr="008669CB">
        <w:rPr>
          <w:rFonts w:ascii="Calibri" w:eastAsia="Times New Roman" w:hAnsi="Calibri" w:cs="Calibri"/>
          <w:lang w:val="en-CA" w:eastAsia="en-CA"/>
        </w:rPr>
        <w:t>code</w:t>
      </w:r>
      <w:proofErr w:type="gramEnd"/>
    </w:p>
    <w:p w14:paraId="1057CD79" w14:textId="77777777" w:rsidR="008669CB" w:rsidRPr="008669CB" w:rsidRDefault="008669CB" w:rsidP="008669CB">
      <w:pPr>
        <w:numPr>
          <w:ilvl w:val="1"/>
          <w:numId w:val="56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>Push changes</w:t>
      </w:r>
    </w:p>
    <w:p w14:paraId="13724EE3" w14:textId="77777777" w:rsidR="008669CB" w:rsidRPr="008669CB" w:rsidRDefault="008669CB" w:rsidP="008669CB">
      <w:pPr>
        <w:numPr>
          <w:ilvl w:val="1"/>
          <w:numId w:val="56"/>
        </w:numPr>
        <w:textAlignment w:val="center"/>
        <w:rPr>
          <w:rFonts w:ascii="Calibri" w:eastAsia="Times New Roman" w:hAnsi="Calibri" w:cs="Calibri"/>
          <w:lang w:val="en-CA" w:eastAsia="en-CA"/>
        </w:rPr>
      </w:pPr>
      <w:r w:rsidRPr="008669CB">
        <w:rPr>
          <w:rFonts w:ascii="Calibri" w:eastAsia="Times New Roman" w:hAnsi="Calibri" w:cs="Calibri"/>
          <w:lang w:val="en-CA" w:eastAsia="en-CA"/>
        </w:rPr>
        <w:t>Check CD and CI pipeline run on code.</w:t>
      </w:r>
    </w:p>
    <w:p w14:paraId="78C9144B" w14:textId="77777777" w:rsidR="00A9204E" w:rsidRDefault="00A9204E"/>
    <w:sectPr w:rsidR="00A920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71E687D"/>
    <w:multiLevelType w:val="multilevel"/>
    <w:tmpl w:val="A7F01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667399534">
    <w:abstractNumId w:val="20"/>
  </w:num>
  <w:num w:numId="2" w16cid:durableId="1558199186">
    <w:abstractNumId w:val="12"/>
  </w:num>
  <w:num w:numId="3" w16cid:durableId="1467771760">
    <w:abstractNumId w:val="10"/>
  </w:num>
  <w:num w:numId="4" w16cid:durableId="1608538030">
    <w:abstractNumId w:val="22"/>
  </w:num>
  <w:num w:numId="5" w16cid:durableId="2057926544">
    <w:abstractNumId w:val="13"/>
  </w:num>
  <w:num w:numId="6" w16cid:durableId="1866363948">
    <w:abstractNumId w:val="16"/>
  </w:num>
  <w:num w:numId="7" w16cid:durableId="1956404500">
    <w:abstractNumId w:val="18"/>
  </w:num>
  <w:num w:numId="8" w16cid:durableId="1322126352">
    <w:abstractNumId w:val="9"/>
  </w:num>
  <w:num w:numId="9" w16cid:durableId="1560047926">
    <w:abstractNumId w:val="7"/>
  </w:num>
  <w:num w:numId="10" w16cid:durableId="849181502">
    <w:abstractNumId w:val="6"/>
  </w:num>
  <w:num w:numId="11" w16cid:durableId="1515992467">
    <w:abstractNumId w:val="5"/>
  </w:num>
  <w:num w:numId="12" w16cid:durableId="1505827796">
    <w:abstractNumId w:val="4"/>
  </w:num>
  <w:num w:numId="13" w16cid:durableId="1871606628">
    <w:abstractNumId w:val="8"/>
  </w:num>
  <w:num w:numId="14" w16cid:durableId="972632883">
    <w:abstractNumId w:val="3"/>
  </w:num>
  <w:num w:numId="15" w16cid:durableId="555893202">
    <w:abstractNumId w:val="2"/>
  </w:num>
  <w:num w:numId="16" w16cid:durableId="914514112">
    <w:abstractNumId w:val="1"/>
  </w:num>
  <w:num w:numId="17" w16cid:durableId="19556235">
    <w:abstractNumId w:val="0"/>
  </w:num>
  <w:num w:numId="18" w16cid:durableId="903028907">
    <w:abstractNumId w:val="14"/>
  </w:num>
  <w:num w:numId="19" w16cid:durableId="1259296207">
    <w:abstractNumId w:val="15"/>
  </w:num>
  <w:num w:numId="20" w16cid:durableId="856773656">
    <w:abstractNumId w:val="21"/>
  </w:num>
  <w:num w:numId="21" w16cid:durableId="744299675">
    <w:abstractNumId w:val="17"/>
  </w:num>
  <w:num w:numId="22" w16cid:durableId="155388013">
    <w:abstractNumId w:val="11"/>
  </w:num>
  <w:num w:numId="23" w16cid:durableId="756172875">
    <w:abstractNumId w:val="23"/>
  </w:num>
  <w:num w:numId="24" w16cid:durableId="1654142394">
    <w:abstractNumId w:val="19"/>
    <w:lvlOverride w:ilvl="1">
      <w:startOverride w:val="1"/>
    </w:lvlOverride>
  </w:num>
  <w:num w:numId="25" w16cid:durableId="394672157">
    <w:abstractNumId w:val="19"/>
    <w:lvlOverride w:ilvl="1"/>
    <w:lvlOverride w:ilvl="2">
      <w:startOverride w:val="1"/>
    </w:lvlOverride>
  </w:num>
  <w:num w:numId="26" w16cid:durableId="410665503">
    <w:abstractNumId w:val="19"/>
    <w:lvlOverride w:ilvl="1"/>
    <w:lvlOverride w:ilvl="2">
      <w:startOverride w:val="1"/>
    </w:lvlOverride>
  </w:num>
  <w:num w:numId="27" w16cid:durableId="1705515314">
    <w:abstractNumId w:val="19"/>
    <w:lvlOverride w:ilvl="1"/>
    <w:lvlOverride w:ilvl="2">
      <w:startOverride w:val="1"/>
    </w:lvlOverride>
  </w:num>
  <w:num w:numId="28" w16cid:durableId="1042705602">
    <w:abstractNumId w:val="19"/>
    <w:lvlOverride w:ilvl="1"/>
    <w:lvlOverride w:ilvl="2">
      <w:startOverride w:val="1"/>
    </w:lvlOverride>
  </w:num>
  <w:num w:numId="29" w16cid:durableId="1450004467">
    <w:abstractNumId w:val="19"/>
    <w:lvlOverride w:ilvl="1"/>
    <w:lvlOverride w:ilvl="2">
      <w:startOverride w:val="1"/>
    </w:lvlOverride>
  </w:num>
  <w:num w:numId="30" w16cid:durableId="604116335">
    <w:abstractNumId w:val="19"/>
    <w:lvlOverride w:ilvl="1">
      <w:startOverride w:val="1"/>
    </w:lvlOverride>
  </w:num>
  <w:num w:numId="31" w16cid:durableId="784889683">
    <w:abstractNumId w:val="19"/>
    <w:lvlOverride w:ilvl="1">
      <w:startOverride w:val="2"/>
    </w:lvlOverride>
  </w:num>
  <w:num w:numId="32" w16cid:durableId="1896501389">
    <w:abstractNumId w:val="19"/>
    <w:lvlOverride w:ilvl="1">
      <w:startOverride w:val="3"/>
    </w:lvlOverride>
  </w:num>
  <w:num w:numId="33" w16cid:durableId="1333214399">
    <w:abstractNumId w:val="19"/>
    <w:lvlOverride w:ilvl="1">
      <w:startOverride w:val="5"/>
    </w:lvlOverride>
  </w:num>
  <w:num w:numId="34" w16cid:durableId="1642078622">
    <w:abstractNumId w:val="19"/>
    <w:lvlOverride w:ilvl="1">
      <w:startOverride w:val="6"/>
    </w:lvlOverride>
  </w:num>
  <w:num w:numId="35" w16cid:durableId="1371804737">
    <w:abstractNumId w:val="19"/>
    <w:lvlOverride w:ilvl="1">
      <w:startOverride w:val="7"/>
    </w:lvlOverride>
  </w:num>
  <w:num w:numId="36" w16cid:durableId="1781989614">
    <w:abstractNumId w:val="19"/>
    <w:lvlOverride w:ilvl="1">
      <w:startOverride w:val="8"/>
    </w:lvlOverride>
  </w:num>
  <w:num w:numId="37" w16cid:durableId="112942169">
    <w:abstractNumId w:val="19"/>
    <w:lvlOverride w:ilvl="1">
      <w:startOverride w:val="9"/>
    </w:lvlOverride>
  </w:num>
  <w:num w:numId="38" w16cid:durableId="588780986">
    <w:abstractNumId w:val="19"/>
    <w:lvlOverride w:ilvl="1">
      <w:startOverride w:val="11"/>
    </w:lvlOverride>
  </w:num>
  <w:num w:numId="39" w16cid:durableId="1814517334">
    <w:abstractNumId w:val="19"/>
    <w:lvlOverride w:ilvl="1">
      <w:startOverride w:val="12"/>
    </w:lvlOverride>
  </w:num>
  <w:num w:numId="40" w16cid:durableId="1878348269">
    <w:abstractNumId w:val="19"/>
    <w:lvlOverride w:ilvl="1">
      <w:startOverride w:val="13"/>
    </w:lvlOverride>
  </w:num>
  <w:num w:numId="41" w16cid:durableId="1062951231">
    <w:abstractNumId w:val="19"/>
    <w:lvlOverride w:ilvl="1">
      <w:startOverride w:val="14"/>
    </w:lvlOverride>
  </w:num>
  <w:num w:numId="42" w16cid:durableId="1235123113">
    <w:abstractNumId w:val="19"/>
    <w:lvlOverride w:ilvl="1">
      <w:startOverride w:val="15"/>
    </w:lvlOverride>
  </w:num>
  <w:num w:numId="43" w16cid:durableId="985014942">
    <w:abstractNumId w:val="19"/>
    <w:lvlOverride w:ilvl="1">
      <w:startOverride w:val="1"/>
    </w:lvlOverride>
  </w:num>
  <w:num w:numId="44" w16cid:durableId="970329301">
    <w:abstractNumId w:val="19"/>
    <w:lvlOverride w:ilvl="1">
      <w:startOverride w:val="2"/>
    </w:lvlOverride>
  </w:num>
  <w:num w:numId="45" w16cid:durableId="1797989448">
    <w:abstractNumId w:val="19"/>
    <w:lvlOverride w:ilvl="1">
      <w:startOverride w:val="3"/>
    </w:lvlOverride>
  </w:num>
  <w:num w:numId="46" w16cid:durableId="1638605928">
    <w:abstractNumId w:val="19"/>
    <w:lvlOverride w:ilvl="1">
      <w:startOverride w:val="5"/>
    </w:lvlOverride>
  </w:num>
  <w:num w:numId="47" w16cid:durableId="696731780">
    <w:abstractNumId w:val="19"/>
    <w:lvlOverride w:ilvl="1">
      <w:startOverride w:val="6"/>
    </w:lvlOverride>
  </w:num>
  <w:num w:numId="48" w16cid:durableId="216279910">
    <w:abstractNumId w:val="19"/>
    <w:lvlOverride w:ilvl="1">
      <w:startOverride w:val="7"/>
    </w:lvlOverride>
  </w:num>
  <w:num w:numId="49" w16cid:durableId="517701470">
    <w:abstractNumId w:val="19"/>
    <w:lvlOverride w:ilvl="1">
      <w:startOverride w:val="8"/>
    </w:lvlOverride>
  </w:num>
  <w:num w:numId="50" w16cid:durableId="1140728602">
    <w:abstractNumId w:val="19"/>
    <w:lvlOverride w:ilvl="1">
      <w:startOverride w:val="9"/>
    </w:lvlOverride>
  </w:num>
  <w:num w:numId="51" w16cid:durableId="920987535">
    <w:abstractNumId w:val="19"/>
    <w:lvlOverride w:ilvl="1">
      <w:startOverride w:val="11"/>
    </w:lvlOverride>
  </w:num>
  <w:num w:numId="52" w16cid:durableId="1966546415">
    <w:abstractNumId w:val="19"/>
    <w:lvlOverride w:ilvl="1">
      <w:startOverride w:val="12"/>
    </w:lvlOverride>
  </w:num>
  <w:num w:numId="53" w16cid:durableId="1593081406">
    <w:abstractNumId w:val="19"/>
    <w:lvlOverride w:ilvl="1">
      <w:startOverride w:val="13"/>
    </w:lvlOverride>
  </w:num>
  <w:num w:numId="54" w16cid:durableId="421606263">
    <w:abstractNumId w:val="19"/>
    <w:lvlOverride w:ilvl="1">
      <w:startOverride w:val="14"/>
    </w:lvlOverride>
  </w:num>
  <w:num w:numId="55" w16cid:durableId="1187063634">
    <w:abstractNumId w:val="19"/>
    <w:lvlOverride w:ilvl="1">
      <w:startOverride w:val="15"/>
    </w:lvlOverride>
  </w:num>
  <w:num w:numId="56" w16cid:durableId="1839999597">
    <w:abstractNumId w:val="19"/>
    <w:lvlOverride w:ilvl="1">
      <w:startOverride w:val="20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9CB"/>
    <w:rsid w:val="00387E8D"/>
    <w:rsid w:val="004114AD"/>
    <w:rsid w:val="00645252"/>
    <w:rsid w:val="006D3D74"/>
    <w:rsid w:val="0083569A"/>
    <w:rsid w:val="008669CB"/>
    <w:rsid w:val="00A92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CCF80"/>
  <w15:chartTrackingRefBased/>
  <w15:docId w15:val="{A7CDCCA9-9BFE-4447-8EB2-E34796013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NormalWeb">
    <w:name w:val="Normal (Web)"/>
    <w:basedOn w:val="Normal"/>
    <w:uiPriority w:val="99"/>
    <w:semiHidden/>
    <w:unhideWhenUsed/>
    <w:rsid w:val="008669C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369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5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12AA45\AppData\Local\Microsoft\Office\16.0\DTS\en-CA%7b6F4DFB7B-3F27-4701-9CF4-DE6E1E116EF9%7d\%7b11B31D19-BFAF-49F8-85D0-7C118E5DC9D0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{11B31D19-BFAF-49F8-85D0-7C118E5DC9D0}tf02786999_win32.dotx</Template>
  <TotalTime>0</TotalTime>
  <Pages>11</Pages>
  <Words>319</Words>
  <Characters>1821</Characters>
  <Application>Microsoft Office Word</Application>
  <DocSecurity>0</DocSecurity>
  <Lines>15</Lines>
  <Paragraphs>4</Paragraphs>
  <ScaleCrop>false</ScaleCrop>
  <Company/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Mittal Patel</dc:creator>
  <cp:keywords/>
  <dc:description/>
  <cp:lastModifiedBy>Rajiv Vaghela</cp:lastModifiedBy>
  <cp:revision>2</cp:revision>
  <dcterms:created xsi:type="dcterms:W3CDTF">2024-05-22T18:58:00Z</dcterms:created>
  <dcterms:modified xsi:type="dcterms:W3CDTF">2024-05-22T18:58:00Z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